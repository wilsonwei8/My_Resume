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F0EFD" w14:textId="77777777" w:rsidR="00AA1A66" w:rsidRPr="001433BC" w:rsidRDefault="00000000" w:rsidP="001433BC">
      <w:pPr>
        <w:pStyle w:val="divname"/>
        <w:spacing w:after="160"/>
        <w:rPr>
          <w:rFonts w:ascii="Times New Roman Regular" w:hAnsi="Times New Roman Regular" w:cs="Times New Roman Regular"/>
          <w:b/>
          <w:bCs/>
          <w:sz w:val="56"/>
          <w:szCs w:val="56"/>
        </w:rPr>
      </w:pPr>
      <w:r w:rsidRPr="001433BC">
        <w:rPr>
          <w:rStyle w:val="span"/>
          <w:rFonts w:ascii="Times New Roman Regular" w:hAnsi="Times New Roman Regular" w:cs="Times New Roman Regular"/>
          <w:b/>
          <w:bCs/>
          <w:sz w:val="56"/>
          <w:szCs w:val="56"/>
        </w:rPr>
        <w:t>Haosen Wei</w:t>
      </w:r>
    </w:p>
    <w:p w14:paraId="48AEE8A9" w14:textId="68BE1075" w:rsidR="00AA1A66" w:rsidRDefault="00000000">
      <w:pPr>
        <w:pStyle w:val="spanpaddedline"/>
        <w:spacing w:line="260" w:lineRule="atLeast"/>
        <w:jc w:val="center"/>
        <w:rPr>
          <w:rFonts w:ascii="Times New Roman Regular" w:eastAsia="SimSun" w:hAnsi="Times New Roman Regular" w:cs="Times New Roman Regular"/>
          <w:color w:val="231F20"/>
          <w:sz w:val="20"/>
          <w:szCs w:val="20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0"/>
          <w:szCs w:val="20"/>
        </w:rPr>
        <w:t>Hong Kong</w:t>
      </w:r>
      <w:r>
        <w:rPr>
          <w:rStyle w:val="span"/>
          <w:rFonts w:ascii="Times New Roman Regular" w:eastAsia="SimSun" w:hAnsi="Times New Roman Regular" w:cs="Times New Roman Regular" w:hint="eastAsia"/>
          <w:color w:val="231F20"/>
          <w:sz w:val="20"/>
          <w:szCs w:val="20"/>
          <w:lang w:eastAsia="zh-CN"/>
        </w:rPr>
        <w:t xml:space="preserve"> SAR</w:t>
      </w:r>
    </w:p>
    <w:p w14:paraId="6CDC94DD" w14:textId="6C34BD3C" w:rsidR="00AA1A66" w:rsidRDefault="00000000" w:rsidP="004B41A8">
      <w:pPr>
        <w:pStyle w:val="spanpaddedline"/>
        <w:spacing w:line="260" w:lineRule="atLeast"/>
        <w:jc w:val="center"/>
        <w:rPr>
          <w:rFonts w:ascii="Times New Roman Regular" w:eastAsia="Century Gothic" w:hAnsi="Times New Roman Regular" w:cs="Times New Roman Regular"/>
          <w:color w:val="231F20"/>
          <w:sz w:val="20"/>
          <w:szCs w:val="20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0"/>
          <w:szCs w:val="20"/>
        </w:rPr>
        <w:t>+86 15309266817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0"/>
          <w:szCs w:val="20"/>
        </w:rPr>
        <w:t xml:space="preserve">     +852 66457819      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0"/>
          <w:szCs w:val="20"/>
        </w:rPr>
        <w:t>weihaosen79@gmail.com</w:t>
      </w:r>
    </w:p>
    <w:p w14:paraId="17256E03" w14:textId="77777777" w:rsidR="00AA1A66" w:rsidRDefault="00000000" w:rsidP="001433BC">
      <w:pPr>
        <w:pStyle w:val="divdocumentdivsectiontitle"/>
        <w:spacing w:before="120" w:after="80"/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</w:pPr>
      <w:r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  <w:t>Education</w:t>
      </w:r>
    </w:p>
    <w:p w14:paraId="11FA14A0" w14:textId="690F5433" w:rsidR="00AA1A66" w:rsidRDefault="00000000">
      <w:pPr>
        <w:pStyle w:val="divdocumentsinglecolumn"/>
        <w:spacing w:line="280" w:lineRule="atLeast"/>
        <w:ind w:left="700"/>
        <w:rPr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The University of Hong Kong</w:t>
      </w:r>
      <w:r>
        <w:rPr>
          <w:rStyle w:val="documenttxtBold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| Bachelor of Engineering</w:t>
      </w:r>
      <w:r>
        <w:rPr>
          <w:rStyle w:val="span"/>
          <w:rFonts w:ascii="Times New Roman Regular" w:eastAsia="SimSun" w:hAnsi="Times New Roman Regular" w:cs="Times New Roman Regular" w:hint="eastAsia"/>
          <w:b/>
          <w:bCs/>
          <w:color w:val="231F20"/>
          <w:sz w:val="22"/>
          <w:szCs w:val="22"/>
          <w:lang w:eastAsia="zh-CN"/>
        </w:rPr>
        <w:t xml:space="preserve">                        </w:t>
      </w:r>
      <w:r w:rsidR="001433BC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              </w:t>
      </w:r>
      <w:r>
        <w:rPr>
          <w:rStyle w:val="span"/>
          <w:rFonts w:ascii="Times New Roman Regular" w:eastAsia="SimSun" w:hAnsi="Times New Roman Regular" w:cs="Times New Roman Regular" w:hint="eastAsia"/>
          <w:b/>
          <w:bCs/>
          <w:color w:val="231F20"/>
          <w:sz w:val="22"/>
          <w:szCs w:val="22"/>
          <w:lang w:eastAsia="zh-CN"/>
        </w:rPr>
        <w:t xml:space="preserve"> Hong Kong SAR</w:t>
      </w:r>
      <w:r w:rsidR="001433BC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, China</w:t>
      </w:r>
    </w:p>
    <w:p w14:paraId="16532F50" w14:textId="4D0090F6" w:rsidR="00AA1A66" w:rsidRDefault="001433BC" w:rsidP="001433BC">
      <w:pPr>
        <w:pStyle w:val="spanpaddedline"/>
        <w:spacing w:line="280" w:lineRule="atLeast"/>
        <w:ind w:left="700"/>
        <w:rPr>
          <w:rStyle w:val="span"/>
          <w:rFonts w:ascii="Times New Roman Regular" w:eastAsia="Century Gothic" w:hAnsi="Times New Roman Regular" w:cs="Times New Roman Regular" w:hint="eastAsia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Major in </w:t>
      </w:r>
      <w:r w:rsidR="0000000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Computer Science, </w:t>
      </w:r>
      <w:r w:rsidR="00000000"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09/2023 - </w:t>
      </w:r>
      <w:r w:rsidR="0000000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07/2027</w:t>
      </w:r>
      <w:r w:rsidR="00000000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</w:t>
      </w:r>
    </w:p>
    <w:p w14:paraId="104ADCF1" w14:textId="77777777" w:rsidR="00AA1A66" w:rsidRDefault="00000000">
      <w:pPr>
        <w:pStyle w:val="divdocumentulli"/>
        <w:numPr>
          <w:ilvl w:val="0"/>
          <w:numId w:val="1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proofErr w:type="spellStart"/>
      <w:r>
        <w:rPr>
          <w:rStyle w:val="span"/>
          <w:rFonts w:ascii="Times New Roman Bold" w:eastAsia="Century Gothic" w:hAnsi="Times New Roman Bold" w:cs="Times New Roman Bold"/>
          <w:b/>
          <w:bCs/>
          <w:color w:val="231F20"/>
          <w:sz w:val="22"/>
          <w:szCs w:val="22"/>
        </w:rPr>
        <w:t>Zhiyuan</w:t>
      </w:r>
      <w:proofErr w:type="spellEnd"/>
      <w:r>
        <w:rPr>
          <w:rStyle w:val="span"/>
          <w:rFonts w:ascii="Times New Roman Bold" w:eastAsia="Century Gothic" w:hAnsi="Times New Roman Bold" w:cs="Times New Roman Bold"/>
          <w:b/>
          <w:bCs/>
          <w:color w:val="231F20"/>
          <w:sz w:val="22"/>
          <w:szCs w:val="22"/>
        </w:rPr>
        <w:t xml:space="preserve"> Scholarship Fund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, from China Soong Ching Ling Foundation</w:t>
      </w:r>
    </w:p>
    <w:p w14:paraId="230ACAF7" w14:textId="66ADD720" w:rsidR="00AA1A66" w:rsidRDefault="001433BC">
      <w:pPr>
        <w:pStyle w:val="divdocumentulli"/>
        <w:numPr>
          <w:ilvl w:val="0"/>
          <w:numId w:val="1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Reaching out Award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from Government of Hong Kong, 2024</w:t>
      </w:r>
    </w:p>
    <w:p w14:paraId="11331209" w14:textId="7133E767" w:rsidR="00AA1A66" w:rsidRPr="001433BC" w:rsidRDefault="00000000" w:rsidP="001433BC">
      <w:pPr>
        <w:pStyle w:val="divdocumentulli"/>
        <w:numPr>
          <w:ilvl w:val="0"/>
          <w:numId w:val="1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Completed Course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s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: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Python, C++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, O</w:t>
      </w:r>
      <w:r w:rsidR="001433BC">
        <w:rPr>
          <w:rStyle w:val="span"/>
          <w:rFonts w:ascii="Times New Roman Regular" w:eastAsia="Century Gothic" w:hAnsi="Times New Roman Regular" w:cs="Times New Roman Regular" w:hint="eastAsia"/>
          <w:color w:val="231F20"/>
          <w:sz w:val="22"/>
          <w:szCs w:val="22"/>
          <w:lang w:eastAsia="zh-CN"/>
        </w:rPr>
        <w:t>DE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, Linear 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A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lgebra, </w:t>
      </w:r>
      <w:r w:rsidR="001433BC">
        <w:rPr>
          <w:rStyle w:val="span"/>
          <w:rFonts w:ascii="Times New Roman Regular" w:eastAsia="Century Gothic" w:hAnsi="Times New Roman Regular" w:cs="Times New Roman Regular" w:hint="eastAsia"/>
          <w:color w:val="231F20"/>
          <w:sz w:val="22"/>
          <w:szCs w:val="22"/>
          <w:lang w:eastAsia="zh-CN"/>
        </w:rPr>
        <w:t>A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lgorithms, Discrete 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M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athematics, Database 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M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anagement 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S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ystems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(</w:t>
      </w:r>
      <w:r w:rsidR="001433BC"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SQL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), Software Engineering. </w:t>
      </w:r>
    </w:p>
    <w:p w14:paraId="6F47AA86" w14:textId="4809DCDB" w:rsidR="00AA1A66" w:rsidRDefault="001433BC">
      <w:pPr>
        <w:pStyle w:val="divdocumentsinglecolumn"/>
        <w:spacing w:before="160" w:line="280" w:lineRule="atLeast"/>
        <w:ind w:left="700"/>
        <w:rPr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University of Melbourne </w:t>
      </w:r>
      <w:r w:rsidR="00000000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|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Exchange Student</w:t>
      </w:r>
      <w:r w:rsidR="00000000">
        <w:rPr>
          <w:rStyle w:val="documenttxtBold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</w:t>
      </w:r>
      <w:r w:rsidR="00000000">
        <w:rPr>
          <w:rStyle w:val="documenttxtBold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                                                       </w:t>
      </w:r>
      <w:r>
        <w:rPr>
          <w:rStyle w:val="documenttxtBold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 xml:space="preserve">       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Melbourne, Australia</w:t>
      </w:r>
    </w:p>
    <w:p w14:paraId="2B65CCEB" w14:textId="51661FD2" w:rsidR="00AA1A66" w:rsidRDefault="001433BC">
      <w:pPr>
        <w:pStyle w:val="spanpaddedline"/>
        <w:spacing w:line="280" w:lineRule="atLeast"/>
        <w:ind w:left="700"/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Major in Computer Science</w:t>
      </w:r>
      <w:r w:rsidR="00000000"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>, 0</w:t>
      </w:r>
      <w:r>
        <w:rPr>
          <w:rStyle w:val="span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>7/2025</w:t>
      </w:r>
      <w:r w:rsidR="00000000"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 - 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11</w:t>
      </w:r>
      <w:r w:rsidR="0000000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/202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5</w:t>
      </w:r>
    </w:p>
    <w:p w14:paraId="71976221" w14:textId="6428BFAC" w:rsidR="001433BC" w:rsidRDefault="001433BC" w:rsidP="001433BC">
      <w:pPr>
        <w:pStyle w:val="divdocumentulli"/>
        <w:numPr>
          <w:ilvl w:val="0"/>
          <w:numId w:val="2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Completed Courses: </w:t>
      </w:r>
      <w:r w:rsidRP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Data Analysis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(in Python), Machine Learning, Interaction and Graphics (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Unity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).</w:t>
      </w:r>
    </w:p>
    <w:p w14:paraId="7264601A" w14:textId="1CF44F00" w:rsidR="001433BC" w:rsidRDefault="001433BC" w:rsidP="001433BC">
      <w:pPr>
        <w:pStyle w:val="divdocumentsinglecolumn"/>
        <w:spacing w:before="160" w:line="280" w:lineRule="atLeast"/>
        <w:ind w:left="700"/>
        <w:rPr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University of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California, Berkeley (UCB)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 | Exchange Student</w:t>
      </w:r>
      <w:r>
        <w:rPr>
          <w:rStyle w:val="documenttxtBold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</w:t>
      </w:r>
      <w:r>
        <w:rPr>
          <w:rStyle w:val="documenttxtBold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                            </w:t>
      </w:r>
      <w:r>
        <w:rPr>
          <w:rStyle w:val="documenttxtBold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 xml:space="preserve">  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Berkeley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, </w:t>
      </w:r>
      <w:r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United States</w:t>
      </w:r>
    </w:p>
    <w:p w14:paraId="0FC7C474" w14:textId="4967691D" w:rsidR="001433BC" w:rsidRDefault="001433BC" w:rsidP="001433BC">
      <w:pPr>
        <w:pStyle w:val="spanpaddedline"/>
        <w:spacing w:line="280" w:lineRule="atLeast"/>
        <w:ind w:left="700"/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Major in Computer Science</w:t>
      </w:r>
      <w:r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, </w:t>
      </w:r>
      <w:r>
        <w:rPr>
          <w:rStyle w:val="span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>01</w:t>
      </w:r>
      <w:r>
        <w:rPr>
          <w:rStyle w:val="span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>/202</w:t>
      </w:r>
      <w:r>
        <w:rPr>
          <w:rStyle w:val="span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  <w:t>6</w:t>
      </w:r>
      <w:r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 - 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05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/202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6</w:t>
      </w:r>
    </w:p>
    <w:p w14:paraId="3A5F12EF" w14:textId="731A3EE5" w:rsidR="001433BC" w:rsidRPr="001433BC" w:rsidRDefault="001433BC" w:rsidP="001433BC">
      <w:pPr>
        <w:pStyle w:val="divdocumentulli"/>
        <w:numPr>
          <w:ilvl w:val="0"/>
          <w:numId w:val="2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 w:rsidRP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Completed Course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s</w:t>
      </w:r>
      <w:r w:rsidRP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: 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Operating System, Artificial Intelligence.</w:t>
      </w:r>
    </w:p>
    <w:p w14:paraId="3CAB530C" w14:textId="77777777" w:rsidR="00AA1A66" w:rsidRDefault="00000000" w:rsidP="001433BC">
      <w:pPr>
        <w:pStyle w:val="divdocumentdivsectiontitle"/>
        <w:spacing w:before="120" w:after="80"/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</w:pPr>
      <w:r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  <w:t>Professional Experience</w:t>
      </w:r>
    </w:p>
    <w:p w14:paraId="139DC722" w14:textId="77777777" w:rsidR="00AA1A66" w:rsidRDefault="00000000">
      <w:pPr>
        <w:pStyle w:val="documenttxtBoldParagraph"/>
        <w:spacing w:after="60" w:line="280" w:lineRule="atLeast"/>
        <w:rPr>
          <w:rStyle w:val="span"/>
          <w:rFonts w:ascii="Times New Roman Regular" w:eastAsia="SimSun" w:hAnsi="Times New Roman Regular" w:cs="Times New Roman Regular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General Management Department Intern, 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China CITIC Bank Guangzhou Branch - Guangzhou</w:t>
      </w:r>
      <w:r>
        <w:rPr>
          <w:rStyle w:val="span"/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>, China</w:t>
      </w:r>
    </w:p>
    <w:p w14:paraId="26ED19AD" w14:textId="77777777" w:rsidR="00AA1A66" w:rsidRDefault="00000000">
      <w:pPr>
        <w:pStyle w:val="documenttxtBoldParagraph"/>
        <w:spacing w:after="60" w:line="280" w:lineRule="atLeast"/>
        <w:rPr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 xml:space="preserve">07/2024 </w:t>
      </w:r>
      <w:r>
        <w:rPr>
          <w:rStyle w:val="span"/>
          <w:rFonts w:ascii="Times New Roman Regular" w:eastAsia="SimSun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-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 xml:space="preserve"> 08/2024</w:t>
      </w:r>
    </w:p>
    <w:p w14:paraId="70FECFC5" w14:textId="77777777" w:rsidR="00AA1A66" w:rsidRDefault="00000000">
      <w:pPr>
        <w:pStyle w:val="divdocumentulli"/>
        <w:numPr>
          <w:ilvl w:val="0"/>
          <w:numId w:val="3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Assist in </w:t>
      </w:r>
      <w:r>
        <w:rPr>
          <w:rStyle w:val="1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cross-departmental coordination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, participate in the compilation and distribution of quarterly data of all departments and subordinate branches.</w:t>
      </w:r>
    </w:p>
    <w:p w14:paraId="7A75B52B" w14:textId="77777777" w:rsidR="00AA1A66" w:rsidRDefault="00000000">
      <w:pPr>
        <w:pStyle w:val="divdocumentulli"/>
        <w:numPr>
          <w:ilvl w:val="0"/>
          <w:numId w:val="3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Collaborated in the </w:t>
      </w:r>
      <w:r>
        <w:rPr>
          <w:rStyle w:val="1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preparation and minutes writing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of 4 branch-level meetings, and accurately extracted the key points of the management's strategic deployment.</w:t>
      </w:r>
    </w:p>
    <w:p w14:paraId="10B43586" w14:textId="77777777" w:rsidR="00AA1A66" w:rsidRDefault="00000000">
      <w:pPr>
        <w:pStyle w:val="divdocumentulli"/>
        <w:numPr>
          <w:ilvl w:val="0"/>
          <w:numId w:val="3"/>
        </w:numPr>
        <w:spacing w:line="280" w:lineRule="atLeast"/>
        <w:ind w:left="940" w:hanging="241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Deeply participated in 3 </w:t>
      </w:r>
      <w:r>
        <w:rPr>
          <w:rStyle w:val="1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industry research projects</w:t>
      </w:r>
      <w:r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, independently completed the decomposition of research reports, and assisted in the multi-dimensional analysis models.</w:t>
      </w:r>
    </w:p>
    <w:p w14:paraId="74BA9AFD" w14:textId="79664CDC" w:rsidR="00C739F7" w:rsidRDefault="00EC42D1" w:rsidP="00C739F7">
      <w:pPr>
        <w:pStyle w:val="divdocumentulli"/>
        <w:spacing w:line="280" w:lineRule="atLeast"/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Top 20 Team, </w:t>
      </w:r>
      <w:r w:rsidR="00C739F7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HKSTP Venture Capital </w:t>
      </w:r>
      <w:r w:rsidR="001433BC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on</w:t>
      </w:r>
      <w:r w:rsidR="00C739F7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Campus - Investment Challenge 2024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</w:t>
      </w:r>
      <w:r w:rsidR="004B41A8">
        <w:rPr>
          <w:rStyle w:val="span"/>
          <w:rFonts w:ascii="Times New Roman Regular" w:eastAsia="SimSun" w:hAnsi="Times New Roman Regular" w:cs="Times New Roman Regular" w:hint="eastAsia"/>
          <w:b/>
          <w:bCs/>
          <w:color w:val="231F20"/>
          <w:sz w:val="22"/>
          <w:szCs w:val="22"/>
          <w:lang w:eastAsia="zh-CN"/>
        </w:rPr>
        <w:t xml:space="preserve">- Hong Kong SAR </w:t>
      </w:r>
    </w:p>
    <w:p w14:paraId="30688D4F" w14:textId="50A25B94" w:rsidR="004B41A8" w:rsidRDefault="004B41A8" w:rsidP="004B41A8">
      <w:pPr>
        <w:pStyle w:val="documenttxtBoldParagraph"/>
        <w:spacing w:after="60" w:line="280" w:lineRule="atLeast"/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0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1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/2024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 xml:space="preserve"> - 03/2024</w:t>
      </w:r>
    </w:p>
    <w:p w14:paraId="3C05E4AE" w14:textId="3066097A" w:rsidR="004B41A8" w:rsidRPr="003F0FE0" w:rsidRDefault="003F0FE0" w:rsidP="001433BC">
      <w:pPr>
        <w:pStyle w:val="divdocumentulli"/>
        <w:numPr>
          <w:ilvl w:val="0"/>
          <w:numId w:val="3"/>
        </w:numPr>
        <w:spacing w:line="240" w:lineRule="auto"/>
        <w:ind w:left="935" w:hanging="238"/>
        <w:rPr>
          <w:rFonts w:ascii="Times New Roman Regular" w:eastAsia="Century Gothic" w:hAnsi="Times New Roman Regular" w:cs="Times New Roman Regular"/>
          <w:color w:val="231F20"/>
          <w:sz w:val="22"/>
          <w:szCs w:val="22"/>
          <w:lang w:eastAsia="zh-CN"/>
        </w:rPr>
      </w:pPr>
      <w:r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Analyze the potential of the agricultural machinery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 xml:space="preserve">industry </w:t>
      </w:r>
      <w:r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and the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product advantages</w:t>
      </w:r>
      <w:r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of the case company </w:t>
      </w:r>
      <w:r w:rsidR="00161D4D"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FJ</w:t>
      </w:r>
      <w:r w:rsidR="001433BC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</w:t>
      </w:r>
      <w:r w:rsidR="00161D4D"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Dynamics and</w:t>
      </w:r>
      <w:r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provide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company valuation</w:t>
      </w:r>
      <w:r w:rsidRPr="003F0FE0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and detailed investment recommendations</w:t>
      </w:r>
      <w:r>
        <w:rPr>
          <w:rStyle w:val="span"/>
          <w:rFonts w:ascii="Microsoft YaHei" w:eastAsia="Microsoft YaHei" w:hAnsi="Microsoft YaHei" w:cs="Microsoft YaHei"/>
          <w:color w:val="231F20"/>
          <w:sz w:val="22"/>
          <w:szCs w:val="22"/>
          <w:lang w:eastAsia="zh-CN"/>
        </w:rPr>
        <w:t>.</w:t>
      </w:r>
    </w:p>
    <w:p w14:paraId="151C178F" w14:textId="6F676B01" w:rsidR="001433BC" w:rsidRDefault="001433BC" w:rsidP="001433BC">
      <w:pPr>
        <w:pStyle w:val="divdocumentdivsectiontitle"/>
        <w:spacing w:before="120" w:after="80"/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</w:pPr>
      <w:r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  <w:t>Pro</w:t>
      </w:r>
      <w:r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  <w:t>jects</w:t>
      </w:r>
    </w:p>
    <w:p w14:paraId="071CF247" w14:textId="5DA55FB2" w:rsidR="001433BC" w:rsidRDefault="001433BC" w:rsidP="001433BC">
      <w:pPr>
        <w:pStyle w:val="divdocumentulli"/>
        <w:spacing w:line="240" w:lineRule="auto"/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Table</w:t>
      </w:r>
      <w:r>
        <w:rPr>
          <w:rStyle w:val="span"/>
          <w:rFonts w:ascii="Times New Roman Regular" w:eastAsia="SimSun" w:hAnsi="Times New Roman Regular" w:cs="Times New Roman Regular" w:hint="eastAsia"/>
          <w:b/>
          <w:bCs/>
          <w:color w:val="231F20"/>
          <w:sz w:val="22"/>
          <w:szCs w:val="22"/>
          <w:lang w:eastAsia="zh-CN"/>
        </w:rPr>
        <w:t>top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Adventure, Unity Game Design Project – </w:t>
      </w:r>
      <w:hyperlink r:id="rId7" w:history="1">
        <w:r w:rsidRPr="00A61D82">
          <w:rPr>
            <w:rStyle w:val="Hyperlink"/>
            <w:rFonts w:ascii="Times New Roman Regular" w:eastAsia="SimSun" w:hAnsi="Times New Roman Regular" w:cs="Times New Roman Regular"/>
            <w:b/>
            <w:bCs/>
            <w:sz w:val="22"/>
            <w:szCs w:val="22"/>
            <w:lang w:eastAsia="zh-CN"/>
          </w:rPr>
          <w:t>https://github.com/wilsonwei8/Tabletop-Adventure</w:t>
        </w:r>
      </w:hyperlink>
    </w:p>
    <w:p w14:paraId="7C8749A8" w14:textId="77777777" w:rsidR="001433BC" w:rsidRDefault="001433BC" w:rsidP="001433BC">
      <w:pPr>
        <w:pStyle w:val="documenttxtBoldParagraph"/>
        <w:spacing w:after="60" w:line="240" w:lineRule="auto"/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0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9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/202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5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  <w:t xml:space="preserve"> - 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11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  <w:t>/202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5</w:t>
      </w:r>
    </w:p>
    <w:p w14:paraId="418010CE" w14:textId="76A21A48" w:rsidR="001433BC" w:rsidRPr="001433BC" w:rsidRDefault="001433BC" w:rsidP="001433BC">
      <w:pPr>
        <w:pStyle w:val="divdocumentulli"/>
        <w:numPr>
          <w:ilvl w:val="0"/>
          <w:numId w:val="12"/>
        </w:numPr>
        <w:spacing w:after="60" w:line="240" w:lineRule="auto"/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 w:rsidRPr="00841F26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Developed and integrated complete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UI, audio, and character animation systems</w:t>
      </w:r>
      <w:r w:rsidRPr="00841F26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for Tabletop Adventure, delivering seamless scene flow, responsive HUDs, and cohesive in-game presentation.</w:t>
      </w:r>
    </w:p>
    <w:p w14:paraId="691180BB" w14:textId="4D93C6B5" w:rsidR="001433BC" w:rsidRDefault="001433BC" w:rsidP="001433BC">
      <w:pPr>
        <w:pStyle w:val="divdocumentulli"/>
        <w:spacing w:line="240" w:lineRule="auto"/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</w:pPr>
      <w:r w:rsidRPr="00841F26"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Alzheimer's 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Prediction, 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B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asic ML 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M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>odels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Research</w:t>
      </w:r>
      <w:r>
        <w:rPr>
          <w:rStyle w:val="span"/>
          <w:rFonts w:ascii="Times New Roman Regular" w:eastAsia="SimSun" w:hAnsi="Times New Roman Regular" w:cs="Times New Roman Regular"/>
          <w:b/>
          <w:bCs/>
          <w:color w:val="231F20"/>
          <w:sz w:val="22"/>
          <w:szCs w:val="22"/>
          <w:lang w:eastAsia="zh-CN"/>
        </w:rPr>
        <w:t xml:space="preserve"> – </w:t>
      </w:r>
      <w:hyperlink r:id="rId8" w:history="1">
        <w:r w:rsidRPr="00A61D82">
          <w:rPr>
            <w:rStyle w:val="Hyperlink"/>
            <w:rFonts w:ascii="Times New Roman Regular" w:eastAsia="SimSun" w:hAnsi="Times New Roman Regular" w:cs="Times New Roman Regular"/>
            <w:b/>
            <w:bCs/>
            <w:sz w:val="22"/>
            <w:szCs w:val="22"/>
            <w:lang w:eastAsia="zh-CN"/>
          </w:rPr>
          <w:t>https://github.com/wilsonwei8/alzheimers_prediction</w:t>
        </w:r>
      </w:hyperlink>
    </w:p>
    <w:p w14:paraId="5F84743A" w14:textId="77777777" w:rsidR="001433BC" w:rsidRDefault="001433BC" w:rsidP="001433BC">
      <w:pPr>
        <w:pStyle w:val="documenttxtBoldParagraph"/>
        <w:spacing w:after="60" w:line="240" w:lineRule="auto"/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</w:pP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0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  <w:t>8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</w:rPr>
        <w:t>/202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5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  <w:t xml:space="preserve"> - 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1</w:t>
      </w:r>
      <w:r>
        <w:rPr>
          <w:rStyle w:val="span"/>
          <w:rFonts w:ascii="Times New Roman Regular" w:eastAsia="Century Gothic" w:hAnsi="Times New Roman Regular" w:cs="Times New Roman Regular"/>
          <w:b w:val="0"/>
          <w:bCs w:val="0"/>
          <w:color w:val="231F20"/>
          <w:sz w:val="22"/>
          <w:szCs w:val="22"/>
          <w:lang w:eastAsia="zh-CN"/>
        </w:rPr>
        <w:t>0/202</w:t>
      </w:r>
      <w:r>
        <w:rPr>
          <w:rStyle w:val="span"/>
          <w:rFonts w:ascii="Times New Roman Regular" w:eastAsia="Century Gothic" w:hAnsi="Times New Roman Regular" w:cs="Times New Roman Regular" w:hint="eastAsia"/>
          <w:b w:val="0"/>
          <w:bCs w:val="0"/>
          <w:color w:val="231F20"/>
          <w:sz w:val="22"/>
          <w:szCs w:val="22"/>
          <w:lang w:eastAsia="zh-CN"/>
        </w:rPr>
        <w:t>5</w:t>
      </w:r>
    </w:p>
    <w:p w14:paraId="1EAA2787" w14:textId="58426640" w:rsidR="001433BC" w:rsidRPr="001433BC" w:rsidRDefault="001433BC" w:rsidP="001433BC">
      <w:pPr>
        <w:pStyle w:val="divdocumentulli"/>
        <w:numPr>
          <w:ilvl w:val="0"/>
          <w:numId w:val="12"/>
        </w:numPr>
        <w:spacing w:after="60" w:line="240" w:lineRule="auto"/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 w:rsidRPr="0058387E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Implemented an end-to-end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ML pipeline</w:t>
      </w:r>
      <w:r w:rsidRPr="0058387E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(data preprocessing, sub dataset creation, feature engineering) and trained/evaluated models (decision trees, KNN, neural networks, logistic regression, SVM) to predict Alzheimer’s,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analyze threshold effects</w:t>
      </w:r>
      <w:r w:rsidRPr="0058387E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across subgroups, and produce </w:t>
      </w:r>
      <w:r w:rsidRPr="001433BC">
        <w:rPr>
          <w:rStyle w:val="span"/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visualizations</w:t>
      </w:r>
      <w:r w:rsidRPr="0058387E">
        <w:rPr>
          <w:rStyle w:val="span"/>
          <w:rFonts w:ascii="Times New Roman Regular" w:eastAsia="Century Gothic" w:hAnsi="Times New Roman Regular" w:cs="Times New Roman Regular"/>
          <w:color w:val="231F20"/>
          <w:sz w:val="22"/>
          <w:szCs w:val="22"/>
        </w:rPr>
        <w:t>.</w:t>
      </w:r>
    </w:p>
    <w:p w14:paraId="4F6D2FA6" w14:textId="77777777" w:rsidR="00AA1A66" w:rsidRDefault="00000000" w:rsidP="001433BC">
      <w:pPr>
        <w:pStyle w:val="divdocumentdivsectiontitle"/>
        <w:spacing w:before="120" w:after="80"/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</w:pPr>
      <w:r>
        <w:rPr>
          <w:rFonts w:ascii="Times New Roman Regular" w:eastAsia="Palatino Linotype" w:hAnsi="Times New Roman Regular" w:cs="Times New Roman Regular"/>
          <w:b/>
          <w:bCs/>
          <w:caps/>
          <w:spacing w:val="10"/>
        </w:rPr>
        <w:t>Language</w:t>
      </w:r>
    </w:p>
    <w:p w14:paraId="2AC9D35D" w14:textId="77777777" w:rsidR="00AA1A66" w:rsidRDefault="00000000">
      <w:pPr>
        <w:pStyle w:val="p"/>
        <w:spacing w:line="280" w:lineRule="atLeast"/>
        <w:ind w:left="700"/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Mandarin</w:t>
      </w:r>
      <w:r>
        <w:rPr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 Chinese, </w:t>
      </w:r>
      <w:r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English</w:t>
      </w:r>
      <w:r>
        <w:rPr>
          <w:rFonts w:ascii="Times New Roman Regular" w:eastAsia="SimSun" w:hAnsi="Times New Roman Regular" w:cs="Times New Roman Regular" w:hint="eastAsia"/>
          <w:color w:val="231F20"/>
          <w:sz w:val="22"/>
          <w:szCs w:val="22"/>
          <w:lang w:eastAsia="zh-CN"/>
        </w:rPr>
        <w:t xml:space="preserve">, </w:t>
      </w:r>
      <w:r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Cantonese</w:t>
      </w:r>
    </w:p>
    <w:p w14:paraId="68084A7C" w14:textId="42560046" w:rsidR="001433BC" w:rsidRDefault="001433BC" w:rsidP="001433BC">
      <w:pPr>
        <w:pStyle w:val="divdocumentdivsectiontitle"/>
        <w:spacing w:before="120" w:after="80"/>
        <w:rPr>
          <w:rFonts w:ascii="Times New Roman Regular" w:eastAsia="Palatino Linotype" w:hAnsi="Times New Roman Regular" w:cs="Times New Roman Regular" w:hint="eastAsia"/>
          <w:b/>
          <w:bCs/>
          <w:caps/>
          <w:spacing w:val="10"/>
          <w:lang w:eastAsia="zh-CN"/>
        </w:rPr>
      </w:pPr>
      <w:r>
        <w:rPr>
          <w:rFonts w:ascii="Times New Roman Regular" w:eastAsia="Palatino Linotype" w:hAnsi="Times New Roman Regular" w:cs="Times New Roman Regular" w:hint="eastAsia"/>
          <w:b/>
          <w:bCs/>
          <w:caps/>
          <w:spacing w:val="10"/>
          <w:lang w:eastAsia="zh-CN"/>
        </w:rPr>
        <w:t>summary</w:t>
      </w:r>
    </w:p>
    <w:p w14:paraId="2913A1AC" w14:textId="4A2E4813" w:rsidR="001433BC" w:rsidRDefault="001433BC" w:rsidP="001433BC">
      <w:pPr>
        <w:pStyle w:val="p"/>
        <w:spacing w:line="280" w:lineRule="atLeast"/>
        <w:ind w:left="700"/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</w:pP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Aspiring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Data Analyst &amp; Computer Science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student, with a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global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academic footprint. Combining a rigorous technical foundation in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Python, SQL, and Machine Learning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with a deep interest in finance as a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CFA Level 1 candidate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. Proven experience in cross-departmental data coordination and venture capital analysis. An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AI power user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dedicated to leveraging the latest generative AI tools to optimize data workflows and </w:t>
      </w:r>
      <w:r w:rsidRPr="001433BC">
        <w:rPr>
          <w:rFonts w:ascii="Times New Roman Regular" w:eastAsia="Century Gothic" w:hAnsi="Times New Roman Regular" w:cs="Times New Roman Regular"/>
          <w:b/>
          <w:bCs/>
          <w:color w:val="231F20"/>
          <w:sz w:val="22"/>
          <w:szCs w:val="22"/>
        </w:rPr>
        <w:t>AI-Assisted Development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 (Agentic </w:t>
      </w:r>
      <w:r>
        <w:rPr>
          <w:rFonts w:ascii="Times New Roman Regular" w:eastAsia="Century Gothic" w:hAnsi="Times New Roman Regular" w:cs="Times New Roman Regular" w:hint="eastAsia"/>
          <w:color w:val="231F20"/>
          <w:sz w:val="22"/>
          <w:szCs w:val="22"/>
          <w:lang w:eastAsia="zh-CN"/>
        </w:rPr>
        <w:t>AI tools</w:t>
      </w:r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, Cursor</w:t>
      </w:r>
      <w:r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 xml:space="preserve">, </w:t>
      </w:r>
      <w:proofErr w:type="spellStart"/>
      <w:r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NotebookLM</w:t>
      </w:r>
      <w:proofErr w:type="spellEnd"/>
      <w:r w:rsidRPr="001433BC">
        <w:rPr>
          <w:rFonts w:ascii="Times New Roman Regular" w:eastAsia="Century Gothic" w:hAnsi="Times New Roman Regular" w:cs="Times New Roman Regular"/>
          <w:color w:val="231F20"/>
          <w:sz w:val="22"/>
          <w:szCs w:val="22"/>
        </w:rPr>
        <w:t>).</w:t>
      </w:r>
    </w:p>
    <w:sectPr w:rsidR="001433BC">
      <w:pgSz w:w="11906" w:h="16838"/>
      <w:pgMar w:top="600" w:right="800" w:bottom="60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C8D34" w14:textId="77777777" w:rsidR="00DC7FE2" w:rsidRDefault="00DC7FE2">
      <w:pPr>
        <w:spacing w:line="240" w:lineRule="auto"/>
      </w:pPr>
      <w:r>
        <w:separator/>
      </w:r>
    </w:p>
  </w:endnote>
  <w:endnote w:type="continuationSeparator" w:id="0">
    <w:p w14:paraId="1F617CCD" w14:textId="77777777" w:rsidR="00DC7FE2" w:rsidRDefault="00DC7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FBAF4076-8811-1D4B-9CAF-D26E49EBE47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78C402B-2CB0-7D46-BCF5-FA3A60078C83}"/>
    <w:embedBold r:id="rId3" w:fontKey="{CFC773A5-A110-704E-A4FD-60739D9A6B32}"/>
    <w:embedItalic r:id="rId4" w:fontKey="{6A8595EB-1221-F347-9739-5F5344F486B1}"/>
    <w:embedBoldItalic r:id="rId5" w:fontKey="{35B7F7B2-710A-CD4D-AED8-22CF10502E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13C5B4B7-51D9-3644-9918-DFFF462A0F9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C6E2CCC-6A65-1E4F-BF9D-94D61C494F6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8" w:fontKey="{0F802CC3-C103-1E4F-9D34-F055746F36D7}"/>
    <w:embedBold r:id="rId9" w:fontKey="{FB76D499-3FED-DB45-A71F-C7EDFD03B16A}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  <w:embedRegular r:id="rId10" w:fontKey="{8CEC1D26-F776-DD43-AD54-6C2E96C52E20}"/>
    <w:embedBold r:id="rId11" w:fontKey="{5116911C-B57E-6D4C-A3E4-10C1F26898A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2" w:fontKey="{123C1F7D-EA33-8E4E-B5B9-4B32B7946205}"/>
    <w:embedBold r:id="rId13" w:fontKey="{43CEB8BB-8834-914E-BF69-CBBBBA3734B5}"/>
  </w:font>
  <w:font w:name="Times New Roman Bold">
    <w:altName w:val="Times New Roman"/>
    <w:panose1 w:val="020B0604020202020204"/>
    <w:charset w:val="00"/>
    <w:family w:val="auto"/>
    <w:pitch w:val="default"/>
    <w:sig w:usb0="E0002AEF" w:usb1="C0007841" w:usb2="00000009" w:usb3="00000000" w:csb0="400001FF" w:csb1="FFFF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5" w:subsetted="1" w:fontKey="{E8A52377-6A9A-7A44-8F8F-2E347C76F59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6" w:fontKey="{61BA01CE-BA9D-6344-8CD6-F21F8899F34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D10F5" w14:textId="77777777" w:rsidR="00DC7FE2" w:rsidRDefault="00DC7FE2">
      <w:pPr>
        <w:spacing w:line="240" w:lineRule="auto"/>
      </w:pPr>
      <w:r>
        <w:separator/>
      </w:r>
    </w:p>
  </w:footnote>
  <w:footnote w:type="continuationSeparator" w:id="0">
    <w:p w14:paraId="31ADC79B" w14:textId="77777777" w:rsidR="00DC7FE2" w:rsidRDefault="00DC7F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1E31EE9"/>
    <w:multiLevelType w:val="hybridMultilevel"/>
    <w:tmpl w:val="17624C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448CF"/>
    <w:multiLevelType w:val="hybridMultilevel"/>
    <w:tmpl w:val="FD2C072E"/>
    <w:lvl w:ilvl="0" w:tplc="2D2E9F5E">
      <w:start w:val="1"/>
      <w:numFmt w:val="bullet"/>
      <w:lvlText w:val=""/>
      <w:lvlJc w:val="left"/>
      <w:pPr>
        <w:ind w:left="116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9" w15:restartNumberingAfterBreak="0">
    <w:nsid w:val="202D2225"/>
    <w:multiLevelType w:val="hybridMultilevel"/>
    <w:tmpl w:val="3C585BE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0F0FD1"/>
    <w:multiLevelType w:val="hybridMultilevel"/>
    <w:tmpl w:val="AFF03B6C"/>
    <w:lvl w:ilvl="0" w:tplc="2D2E9F5E">
      <w:start w:val="1"/>
      <w:numFmt w:val="bullet"/>
      <w:lvlText w:val=""/>
      <w:lvlJc w:val="left"/>
      <w:pPr>
        <w:ind w:left="11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1" w15:restartNumberingAfterBreak="0">
    <w:nsid w:val="6F77086F"/>
    <w:multiLevelType w:val="hybridMultilevel"/>
    <w:tmpl w:val="DDCC8DDE"/>
    <w:lvl w:ilvl="0" w:tplc="493A9CBE">
      <w:start w:val="1"/>
      <w:numFmt w:val="bullet"/>
      <w:lvlText w:val=""/>
      <w:lvlJc w:val="left"/>
      <w:pPr>
        <w:ind w:left="964" w:hanging="244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num w:numId="1" w16cid:durableId="1484617303">
    <w:abstractNumId w:val="0"/>
  </w:num>
  <w:num w:numId="2" w16cid:durableId="1373655418">
    <w:abstractNumId w:val="1"/>
  </w:num>
  <w:num w:numId="3" w16cid:durableId="1313218518">
    <w:abstractNumId w:val="2"/>
  </w:num>
  <w:num w:numId="4" w16cid:durableId="1450078763">
    <w:abstractNumId w:val="3"/>
  </w:num>
  <w:num w:numId="5" w16cid:durableId="1263146254">
    <w:abstractNumId w:val="4"/>
  </w:num>
  <w:num w:numId="6" w16cid:durableId="604000285">
    <w:abstractNumId w:val="5"/>
  </w:num>
  <w:num w:numId="7" w16cid:durableId="1875539508">
    <w:abstractNumId w:val="6"/>
  </w:num>
  <w:num w:numId="8" w16cid:durableId="55474372">
    <w:abstractNumId w:val="10"/>
  </w:num>
  <w:num w:numId="9" w16cid:durableId="1195996254">
    <w:abstractNumId w:val="8"/>
  </w:num>
  <w:num w:numId="10" w16cid:durableId="122965481">
    <w:abstractNumId w:val="9"/>
  </w:num>
  <w:num w:numId="11" w16cid:durableId="816918657">
    <w:abstractNumId w:val="7"/>
  </w:num>
  <w:num w:numId="12" w16cid:durableId="7660024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embedTrueTypeFonts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66"/>
    <w:rsid w:val="DFBB1768"/>
    <w:rsid w:val="001433BC"/>
    <w:rsid w:val="00161D4D"/>
    <w:rsid w:val="003F0FE0"/>
    <w:rsid w:val="00417E56"/>
    <w:rsid w:val="004B41A8"/>
    <w:rsid w:val="00671324"/>
    <w:rsid w:val="006D3873"/>
    <w:rsid w:val="00A31F08"/>
    <w:rsid w:val="00AA1A66"/>
    <w:rsid w:val="00BF18D7"/>
    <w:rsid w:val="00C739F7"/>
    <w:rsid w:val="00CD7796"/>
    <w:rsid w:val="00DC7FE2"/>
    <w:rsid w:val="00EC42D1"/>
    <w:rsid w:val="00F5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C0670C"/>
  <w15:docId w15:val="{409D3BD4-447B-0E49-9119-9CACB4C38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tLeast"/>
      <w:textAlignment w:val="baseline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Times New Roman" w:eastAsia="Times New Roman" w:hAnsi="Times New Roman" w:cs="Times New Roman"/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/>
      <w:outlineLvl w:val="1"/>
    </w:pPr>
    <w:rPr>
      <w:rFonts w:ascii="Times New Roman" w:eastAsia="Times New Roman" w:hAnsi="Times New Roman" w:cs="Times New Roman"/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Times New Roman" w:eastAsia="Times New Roman" w:hAnsi="Times New Roman" w:cs="Times New Roman"/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/>
      <w:outlineLvl w:val="3"/>
    </w:pPr>
    <w:rPr>
      <w:rFonts w:ascii="Times New Roman" w:eastAsia="Times New Roman" w:hAnsi="Times New Roman" w:cs="Times New Roman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/>
      <w:outlineLvl w:val="4"/>
    </w:pPr>
    <w:rPr>
      <w:rFonts w:ascii="Times New Roman" w:eastAsia="Times New Roman" w:hAnsi="Times New Roman" w:cs="Times New Roman"/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/>
      <w:outlineLvl w:val="5"/>
    </w:pPr>
    <w:rPr>
      <w:rFonts w:ascii="Times New Roman" w:eastAsia="Times New Roman" w:hAnsi="Times New Roman" w:cs="Times New Roman"/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80" w:lineRule="atLeast"/>
      <w:jc w:val="center"/>
    </w:pPr>
    <w:rPr>
      <w:rFonts w:ascii="Palatino Linotype" w:eastAsia="Palatino Linotype" w:hAnsi="Palatino Linotype" w:cs="Palatino Linotype"/>
      <w:color w:val="000000"/>
      <w:spacing w:val="20"/>
      <w:sz w:val="74"/>
      <w:szCs w:val="7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spacing w:line="260" w:lineRule="atLeast"/>
      <w:jc w:val="center"/>
    </w:pPr>
    <w:rPr>
      <w:sz w:val="20"/>
      <w:szCs w:val="20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divaddressbottomdiv">
    <w:name w:val="div_document_div_address_bottomdiv"/>
    <w:basedOn w:val="Normal"/>
    <w:pPr>
      <w:pBdr>
        <w:bottom w:val="dashSmallGap" w:sz="8" w:space="0" w:color="CCCCCC"/>
      </w:pBdr>
    </w:p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txtBold">
    <w:name w:val="document_txtBold"/>
    <w:basedOn w:val="DefaultParagraphFont"/>
    <w:rPr>
      <w:b/>
      <w:bCs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character" w:customStyle="1" w:styleId="singlecolumnspanpaddedlinenth-child1">
    <w:name w:val="singlecolumn_span_paddedline_nth-child(1)"/>
    <w:basedOn w:val="DefaultParagraphFont"/>
  </w:style>
  <w:style w:type="paragraph" w:customStyle="1" w:styleId="documenttxtBoldParagraph">
    <w:name w:val="document_txtBold Paragraph"/>
    <w:basedOn w:val="Normal"/>
    <w:rPr>
      <w:b/>
      <w:bCs/>
    </w:rPr>
  </w:style>
  <w:style w:type="character" w:customStyle="1" w:styleId="1">
    <w:name w:val="要点1"/>
    <w:basedOn w:val="DefaultParagraphFont"/>
    <w:rPr>
      <w:sz w:val="24"/>
      <w:szCs w:val="24"/>
      <w:vertAlign w:val="baseline"/>
    </w:rPr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vertAlign w:val="baseline"/>
    </w:rPr>
  </w:style>
  <w:style w:type="table" w:customStyle="1" w:styleId="documentinfoparatable">
    <w:name w:val="document_infoparatable"/>
    <w:basedOn w:val="TableNormal"/>
    <w:tblPr/>
  </w:style>
  <w:style w:type="character" w:styleId="Hyperlink">
    <w:name w:val="Hyperlink"/>
    <w:basedOn w:val="DefaultParagraphFont"/>
    <w:uiPriority w:val="99"/>
    <w:unhideWhenUsed/>
    <w:rsid w:val="006D38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8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387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99"/>
    <w:unhideWhenUsed/>
    <w:rsid w:val="00143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ilsonwei8/alzheimers_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ilsonwei8/Tabletop-Adven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Haosen Wei</dc:title>
  <dc:creator>Data</dc:creator>
  <cp:lastModifiedBy>whs8@connect.hku.hk</cp:lastModifiedBy>
  <cp:revision>4</cp:revision>
  <dcterms:created xsi:type="dcterms:W3CDTF">2025-03-25T17:32:00Z</dcterms:created>
  <dcterms:modified xsi:type="dcterms:W3CDTF">2026-03-21T07:49:00Z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2fd21ba2-f5cb-4e22-80a6-c60b19fb1486</vt:lpwstr>
  </property>
  <property fmtid="{D5CDD505-2E9C-101B-9397-08002B2CF9AE}" pid="3" name="x1ye=0">
    <vt:lpwstr>OEIAAB+LCAAAAAAABAAUm0Wy40AQBQ+khZiWYmbWTl/MjKcfz95Wq7urXmWGw5hAcLhAwTQL0TQkwiIPoTDJCTAmiATFiRC14v7+pLE7AmwyfSq2crpi8PDNeu1Cb85xHXOxOeBRMqfqrZXUf+k8YK2z6Oj8vqvqr2pMeBzRLX9q+M5/zAwtX/knGU1I4X+9wWAoJKlnMtzr4KMLYm0pGdujxapDCfYyWkjZlzuQtJrmiRlLtDvT3viTQMR1vsb</vt:lpwstr>
  </property>
  <property fmtid="{D5CDD505-2E9C-101B-9397-08002B2CF9AE}" pid="4" name="x1ye=1">
    <vt:lpwstr>RvPQ8i1dVs4I1sRfMlEP5oekWwHWDE2VF0ky1flURK3ItZUGXwiDMOnpIeu9cEFiGNl7Tk4RDjTIQdriCgrI0zXdgJjmmWwXAaex/ihWTeg7/lpTCbGt8UJqhFRtJHzOXGRruzCzdeQLuvcsPEF2d8IpZ1OLLU0Y/SJv1XaMU6OpLTspJ1UIrtIR0z/+k1OmquE7PZrnZHGs99GAoLA0K4XqIP+4u6sX0gHTq+du5yHYPLlTIpeYPCXMJybqpBS</vt:lpwstr>
  </property>
  <property fmtid="{D5CDD505-2E9C-101B-9397-08002B2CF9AE}" pid="5" name="x1ye=10">
    <vt:lpwstr>Xcr98iGq//IIEn7IQuPWZARmeOiLikNwFh7noRb/GPoK0hSvrREz1tJhE5HiEMYz4tQ3oNBHtG7cuTcZj9T8IjJNjPi4ecX1tiVKOVHx6mNNNIi79gUK168BPgjPBniXaEqr53YtXd98+C2u28Cs263y12OYcQDjyuOlCyyzRLidh3QpxHxL3JMRc63QXzK+fypklzluRDdC1CqsT63jy3ov7GSSo051gtaTB8IQGSYhtZCEZNUYhEHc5KpOrKH</vt:lpwstr>
  </property>
  <property fmtid="{D5CDD505-2E9C-101B-9397-08002B2CF9AE}" pid="6" name="x1ye=11">
    <vt:lpwstr>Z7FKEVYVThs88RTadve85ZK/Prh5Z9GC9qfhXehH2knckRvci5gY8+rx1yyiCHPX2/DtvPyeuk3u/op1686RbZ5eiD8DbRL2AiPYF4NMl9qyX5Hxk5UKuFOl7OiefyOiY4EGIGvv2aGPcjU9ap06OZQFhn5zR6NCHqeeMAd6EDadvrrNpvT0jDsovEK8rS1v2Qm1NhmgAZiQjprkFirGuZpHTVWm2oamId+X7bDnxrBVvhahOxeJf/ed4iYg2d5</vt:lpwstr>
  </property>
  <property fmtid="{D5CDD505-2E9C-101B-9397-08002B2CF9AE}" pid="7" name="x1ye=12">
    <vt:lpwstr>uuvHQ54k4c9fscu14c/35b9FnPX1EKFojcEvA47T7aWh11wogHrCWv2piDKbsv06PTopbPnEeJp+r8i4oLdghi3h6BGxFTQGLMJa6N/lHKXfUKLFoaLYLEMLqHT/nut7XeWHDkxumPm4+48pOa6QPNJj10adt7BBU0C0twFDlphEYaB8HiL+NzPTgf9dzlp1sbB7Y3UfWKDKQg0pdwr8BkJZgEUEsIjZ7vbmMeCvVW850t9qhggDAG3yi3Sj43/</vt:lpwstr>
  </property>
  <property fmtid="{D5CDD505-2E9C-101B-9397-08002B2CF9AE}" pid="8" name="x1ye=13">
    <vt:lpwstr>1e4pey/afUKl4D/KrkGiGTPMZUjg75e03l2YYhdJom/2d8F+QetfbP5MBtOzn7RebmJMme2hFg3izAZibeAn5d5nxH78sJ00NfkNN13zJh/QpvDIqAotjyS5N/ftrdlBkikkrVT2tU5JIkzDVwlnDbTCF5I3/zRrTNUsdKrmiZ6vS6jl8UO71C+NmnfFPC82JuayhFKkGi0PXt6HbuCq0ruS2DRXQPJ2c/VvhEX9e3Ux79Detsr83fqPxHX/Ev4</vt:lpwstr>
  </property>
  <property fmtid="{D5CDD505-2E9C-101B-9397-08002B2CF9AE}" pid="9" name="x1ye=14">
    <vt:lpwstr>fnJVV8zqcDdt4zJ0d3EbvESxamXFtqw045OH+/3ReUF41r0ElaXl0SFl5vCMw5P1oAO2TKLyBq2pseveUBWMDV6Rtv30MJ6+bla240zHlcKlQjSdYnCELVNUjlLXvmoYNerwDYflKao94T7/6Ml1rDMy0mmrOtLPcFUSbPL4nXvpv92EympjNkSX2ih9uvsPIjUPbgguNQi6wXgZGSFwbqCFrssW+V2qfV+zUq3KofYiyPHdO9UbdES4JK9b5xh</vt:lpwstr>
  </property>
  <property fmtid="{D5CDD505-2E9C-101B-9397-08002B2CF9AE}" pid="10" name="x1ye=15">
    <vt:lpwstr>ejBP8L8HrVg1s0y0beaEBGQfNlRWkHKH1SgaSoWZgN+m5+cWn+pVAVV/LcxfGr4EFhfxc6H+D1EU/FdIrInP1u0wvRS4svtjNTt8x6ZqjjaWO1oqbZtx5eOECAMzD13hELJmal2ugZa8pjCryO+SIQHdr+68yB3k+rJUUWI71n+AzsbVR63a9sjJiRiocK7iRrjQFYowE+l8lNUpgxa/WKjhLUxwmA2MzBYHlG3w5rvFICEdpvkY2TBGIQmcMV9</vt:lpwstr>
  </property>
  <property fmtid="{D5CDD505-2E9C-101B-9397-08002B2CF9AE}" pid="11" name="x1ye=16">
    <vt:lpwstr>MeWU4VB3QYBHhCnspb72mUPjKClMcvLiji0DcfA0kRU9WfSa+BXgXiEBJVWLxIaj9AdyzzkLZYu1vgNivvdLCmmqg1ed/j77EzOLLB03t5JclWcPL72uoDYaCOake+XA5NvvWfWC6eSMxh3M+uj3D8e0HtbXx4MC37hxMU6OKDCtwbC99KNSmXR13x+H6YL+qmJJlZ90sC2sLGWb1rlnO5NwL8bWS3+FOfp9icTja1t0npavhVJ4q32LtahWjOb</vt:lpwstr>
  </property>
  <property fmtid="{D5CDD505-2E9C-101B-9397-08002B2CF9AE}" pid="12" name="x1ye=17">
    <vt:lpwstr>XQgwjfMItYaMQoJFodwZxoXuQ55jDYEUUHqI2cXNHNXTB45mpsMgf1mTjYrNVsOBV1C/aXa430El3/Qy7fenhdj6Smw/kLKJWC2I5bXLIpS+FtEmgpDHWQ1sga88or4RcIPTtSkeZ8uZ586LAL/JcZ/KFrOMOgI3f6Q/w/GVkkp9y6QYAUEPo78mWq5K3oN7fedreUtk7L/w28scKTV8fLntaGBibXRtjuH/o8OwZjQHoWJVRtlZ6ffTC7Q+7QV</vt:lpwstr>
  </property>
  <property fmtid="{D5CDD505-2E9C-101B-9397-08002B2CF9AE}" pid="13" name="x1ye=18">
    <vt:lpwstr>gUYjU9ksLGthGZgxlyQ2VbuTjJ61NY+yVB9iZhjYGScwZNVbrrspFCWhF9W1bZ3hQYAsejkKKGYBiW7lIKyeAV7wGDUQFLZmD21Sv5U1/0u7tMLfE/BBhnEbMq7G/YVb48jwbFxpwIbiuLGrcYFMiPfdeMpDDoBLjG69IBW2pe46Fb8MHXvpfLq+1vE3uYOVQPfS5xQ8HFYQsue7nzUBFE0BFJfqIdL8afB3vcOk7kh08ZsbaGtWs7rtKieijZA</vt:lpwstr>
  </property>
  <property fmtid="{D5CDD505-2E9C-101B-9397-08002B2CF9AE}" pid="14" name="x1ye=19">
    <vt:lpwstr>D048jnGbzQB3xd4BaYA4K4lJ/j383qfQPFttw0G3oiKRsog/ms71e+XGyZ/lBvTc1/drjrG7/eb0Z48OyYLWCx9wKE3aMX9hxeLWD/I38H1pMsDVl+F3f226XLQXmm3gmjAjGfKSqFOMVc4wV9h9fWv7v1OSW2JEByfSmsM1hySoCypf9FaEj4vhWetGX0WlxJHgduaSUF6zSUxbNGZaI3UGU5/zMEhDvHFUJ1ydOqwbi4L1b629J/njIVBw6sB</vt:lpwstr>
  </property>
  <property fmtid="{D5CDD505-2E9C-101B-9397-08002B2CF9AE}" pid="15" name="x1ye=2">
    <vt:lpwstr>rWx28/rXtDqaritA2+ySe4cNQ+b3B0HZsgePVDEhh75CBEoDvyDXMVhrLUgidYbLmyJpxlGbabtK0g+DSaL5ATlCUdysRMuT6lJAFSCam/TsX0CkFYGw31aggl2acxp7Pq4OBg8kruSC1ws5fI/fqshyL/UBo4OE3383VF/1jTSAtLxBuQV82rR8LwUkjwrwyGjdUb03asWx25M1h7sSEYjeaihXYpEpudavbm1iiZQekap3Q8thNtMnTBPBjfD</vt:lpwstr>
  </property>
  <property fmtid="{D5CDD505-2E9C-101B-9397-08002B2CF9AE}" pid="16" name="x1ye=20">
    <vt:lpwstr>+r0L6PsH/1qCZOK3nFXs7QrAPJcneQh9HK+e5VCTleBXwhWYPRPz8cHmNU+/QxADC14NRlxGJf7Jw2018yNfCbtm9X/K2t/pXv7YSL2CaQZMbD9h1nlJ0p/G34zMQQ6dx/dTMDh7QERNjW2JKttZFPzkW70pO7Kt2TV5JhBY5RIuVhGi3KNQjMnVHzoAacF3dX1j43oOmHBOFvmn1BbKAiNFaeDh9f69Bk+dKWnPa9je2WGCf28nBjxcga1jTSW</vt:lpwstr>
  </property>
  <property fmtid="{D5CDD505-2E9C-101B-9397-08002B2CF9AE}" pid="17" name="x1ye=21">
    <vt:lpwstr>EH+b8N/giuhHUEo9JUbQcu0gT/aVvktFGrW4RtMYhcp0CJUHW8SRyeJVSp8ZGk6THCt+gxxnHFp/T9rd4bUDmv0CDPiL3gAgSL4QzQqgVX+RtNFnfnhuyFxBVtqhHGBAEppn3010NA+EAR+nZ9R/0D168l0biCWy3gEiGcQ3tUN8bJRPDJxDzF39XDBeywAXUeP6YUfxkmyeCcLO9tU4iZyuARZ0pKJGM1yWsoSp/MTPdAaI+i2M+Zyv8wfiYNZ</vt:lpwstr>
  </property>
  <property fmtid="{D5CDD505-2E9C-101B-9397-08002B2CF9AE}" pid="18" name="x1ye=22">
    <vt:lpwstr>8q5G1RieW2Dw/dfqu6AUjx6CbpwBZQtABukntFDO66/FQa3G6gLkHxpRFYByCxtv8YJx+YJbzs4DF0e6x0JqABspcy+5N/Deyo6LICByM1HIGeo/B7dCVt/f6HpHIAmdfIa2eCrKl//QEEG0TqHyfon5ptSmlJKdyj3a8XxEjbv1isa7S7oTCMlTbdviQy+WiDfGeEkdFSiqRHqsf/9hH+ZtIQlfUKnUjImDe8oh9lxn3mSIm5Tqj17VDN6PLtE</vt:lpwstr>
  </property>
  <property fmtid="{D5CDD505-2E9C-101B-9397-08002B2CF9AE}" pid="19" name="x1ye=23">
    <vt:lpwstr>Hxqaiw2odl31DWzYL40N+zXIow3q7AZxMm+pdIeSW9WoF5MzmF8pE5Z/N6VlmPcMj7ip6XiEg5qG7DAX2CSRTtRE/gBR86y7QOM72MLlloWv5YYBeei7N8O9Ibb4FhNPrDX2k6b/m4kuTZdGcHsyM/PI7ECnka56J67z6z32R66qIx2EqQYXDXrj4RVVBsoAPqcwt2sSBt4wAH3ttUp010oK625yraPn6WMYniasU7dGxfaiAYKYQtK9Jb/SNGQ</vt:lpwstr>
  </property>
  <property fmtid="{D5CDD505-2E9C-101B-9397-08002B2CF9AE}" pid="20" name="x1ye=24">
    <vt:lpwstr>gWCM/vas7upuTZK7DXUrGGBmDj/eaZvVZCYi/QL5kfnL2Z8Ag+y03WoG2JWvO8A2CdwcVPJUAAMgVYxDz9sVbFkcgehr5gc/aZgx4x8ZFxtDtl94Asi8jBE2ai3lKrdbwzKvTcEPv+0sjBwmxfvux9RZxhQs35Ms9OQ40HIVYyURX6snbBQR1BQxmN9X/yOxhkJ09g8os20EPk4IjLRigFd3zGUq/ZLTkLuNGLj+2+FiwdCQ6xjPAwe8St9BATL</vt:lpwstr>
  </property>
  <property fmtid="{D5CDD505-2E9C-101B-9397-08002B2CF9AE}" pid="21" name="x1ye=25">
    <vt:lpwstr>VnLPTgR8EwymN6IXQ0L9qbYw/LLrNkQPg0Cwe5rJbY4qZ6GdP4sPocGMX7NvIO6Gt01dE9+18NfCO5FvGIPvAug1BZNpt4olJf1ErSQX8ZcmHXn3O5H/ZDq401qqiblkZJv+pSD6b960lIrPpmGP+OEKD25CjkA2TpeDkl3qeGvpeoonYQAnIyhsc7KjVSZNbMqpLibSOS37Z+iXi9fwKvUQ1AQoBbz9QbrqU7A5kBjz2/YdYerEEj1dMY3GORR</vt:lpwstr>
  </property>
  <property fmtid="{D5CDD505-2E9C-101B-9397-08002B2CF9AE}" pid="22" name="x1ye=26">
    <vt:lpwstr>ziWPYO6kFLlZ7EdKMWjChrRC7DJ7vaJLJrKQ+grbrauCibNEMv2uWYRlAfnVCJZbz1To2CymMdm/7sU4dJ2DFnJNK6G0+qkSSxdtFTvCml9bDb8ZX63FMCyiWycukKYGNZyum3eH/HCFXsg+CGMu+8SqdWv9AIR3zHWUxLu0Bb7NzalvIjtCAj+UqWX+j5uVSZQynKKVXJaEOxqpXudE+xDE1YRBT30df4UQc6hJ+EixpZ8xDIfOyPQkOx0q38L</vt:lpwstr>
  </property>
  <property fmtid="{D5CDD505-2E9C-101B-9397-08002B2CF9AE}" pid="23" name="x1ye=27">
    <vt:lpwstr>40nI0TA72c7+p+R4LD+zn/matIxrk3BMwggUwSlYnTIvTaj4nEjEP86HJyPmGMGgX5qSPg7uiNpIfj9im4LC4CsK4zFWTqUf8wuDbwoJ/kqrU3VLY1DHiSJ4ZAdD3f0Cecf/ssPYcDwj8aOrGO4seDPaUWDCzyu/PQ1D+wiqR9g/wWgClaRjXfviDDTUDS+sI7ewOvLKPZjx1mnQVSzEA3K3YA8Jpep6vgjHn/1XnKSYR8+jVH7kx07dUhpHynU</vt:lpwstr>
  </property>
  <property fmtid="{D5CDD505-2E9C-101B-9397-08002B2CF9AE}" pid="24" name="x1ye=28">
    <vt:lpwstr>ZYMJemlDyo1xnp4bJ/jh55G99nJ8i2SglIbrx/wdczK9M/Ol7kV+2c/pszm9UmVihCYPxw2ccd38RQvJqxHyxT27dTY97vrPGTiCwbrrb6onkL4Sr+/D/blUPRDrY6g658aBgcZ/Z2D/4MJ/ZpAS/2C2LV4Mt+EvoDnmy9iwjDQu7gBb1RGuigDpnqs0ppNM87e/yb0FGKDraQYX6xAEBoETRPhF9x9niyJ7bYuos2zQJNPTKDlrDT8PHOhwOPs</vt:lpwstr>
  </property>
  <property fmtid="{D5CDD505-2E9C-101B-9397-08002B2CF9AE}" pid="25" name="x1ye=29">
    <vt:lpwstr>GgKaWAWRcQWfFP08Z14oki6EDO2ZRzA2dY/780OHroOKIwgkpLaGpvw91iDtaIDV/oPyOmdGG5cv8fp7deqKSGYYNJ9xL73NAPH+G/RcPPKLGw99f4zpJZguA633zGOja399JPcdEwVj3d062u/cYtGfPSXKqgN0bgcSkFBUaw7Psqqq2ft90nRAcHtfIBMVs/sfQI0eiiDat9poieJQafwJXzTGRxMqmRvuvk9zIPtqZ3aXombFy+c0caBzP91</vt:lpwstr>
  </property>
  <property fmtid="{D5CDD505-2E9C-101B-9397-08002B2CF9AE}" pid="26" name="x1ye=3">
    <vt:lpwstr>uf8VOK6g0t4XSfTtaiRupxRsTa8kopyYpWAFVd30kGTp8ZyPSHzbYefD5xrXv/seCSeuq6jhWPx6KJZrml3It9zsBcXbU4r3IlWSDCfBcaXlNobQBWI1y7EUb4M8D3RSc1nx703jMxKvgUSSwzEzOGpxn5RstSw/Vr3VefD1hmbLPAwFnTQqJ6b2Rf+Hrq8T+pJNnaOchjykM82zLVosuFPvk005vTuaFZu7M+cLsozef4UbzE0Kh6CdLU2Mg0i</vt:lpwstr>
  </property>
  <property fmtid="{D5CDD505-2E9C-101B-9397-08002B2CF9AE}" pid="27" name="x1ye=30">
    <vt:lpwstr>C7RTvKpaAJsUHA9ur+fpPeZO6O84ehBsrwW5jjolp+hCxm/gzkdv/4pJLtK0c7fUdcVOpOmc7ljPhbBPQm0atyphlFcO6zvuZzE8tdcSrYMVALVtuLI+6vLK37mCY2dCoTZhqgiDXdYedze5SaREKOtfhsZhZwLjJj9ugvECV1nBIy/ZwRJaudNB7oseVchQFxgD/uU/XZ6HQ2uFMEzgTlF1Z7X6WlseJHi5SVEu4qybnPabt1I1Pr6PV7ulzUk</vt:lpwstr>
  </property>
  <property fmtid="{D5CDD505-2E9C-101B-9397-08002B2CF9AE}" pid="28" name="x1ye=31">
    <vt:lpwstr>o48B8NY+DrJ79VAyopKWvSRFPgpjSMJV2yDm0VRQCyzkxpm2GCdSNFBakBn7cqzv1LRbLO0nrKA4LiiK7Xfh7u9INv1adSxIYoszmEc17k3VDoSK0msnEWVJcsNiJgcJvyixVQc0ZbHpEI8b16V0Y4srTfZPW99PSJ6nh9ByThf7EkBadGE1m4nIMxqzH9rdqZ/jglux/LnrQrZUrBzIj+S7s1vM3eUS0VAZ4zrxhXqfv2m+JCZZzVTr/+kEd5t</vt:lpwstr>
  </property>
  <property fmtid="{D5CDD505-2E9C-101B-9397-08002B2CF9AE}" pid="29" name="x1ye=32">
    <vt:lpwstr>WVbRH1FIihp/bb/LksQO/rbafGr84h65gGQ4WVtFFP7vbKpYvNNEoR0EdvljXkoYBYJSRYqAIXs7QKDhRZcNMPHGNEoAt4uJtEz8k1GuoZRyW1fap4t5AX4zH0KQmCDjP1n6oy/N+ECY+ETud4vV/ObN7/On9fn1nLNhhIjF2RxKcYG3DneNqjVN1r8n9rbEjygouYsAUt2yjzz59K5+k91xGbb9GYuwXtzD8dSqmCq1rOqfBEuShDuxAtwo6aw</vt:lpwstr>
  </property>
  <property fmtid="{D5CDD505-2E9C-101B-9397-08002B2CF9AE}" pid="30" name="x1ye=33">
    <vt:lpwstr>VUqaISKbeXe5UYH+r8Uj4dyAeIVo17JnvM0TJ253jYCDjEstetr8wyhholyb0ExWGgDv8SRj4cfVh6+rzKvb8rvV582dovBII9/eqw+OojQYpfFzmUzPfWkjI5HCkvREgRoUII1lVuvSr3dDzxGUNPHFIfipGT8NM4QTjjDmlVFjrvixvpoJXRBMjqfHCcTp/S0NvpljuzcD4u+DOWjFdSVEf57Arj2Mt6hBiVh78cHR3BcI/xz6YNtzHNghTB8</vt:lpwstr>
  </property>
  <property fmtid="{D5CDD505-2E9C-101B-9397-08002B2CF9AE}" pid="31" name="x1ye=34">
    <vt:lpwstr>v9CJuu0SW5BMwtkVN6L4Kb1TIAN6m9DQ+9q7V1yUj5BhYwW4b1AUlg3IxZxpHiFKHFWcx+y69okdSSc6uvN84zN5FztKmMfKvoy2B0618SWirXq6SENNKUKLV+3muPZ2ynpIp4n++Cq9wchfMkMvUDwCY1M32kbcXDM9+cWUnT0MqY3m0koF6bX8pC2wqaEOlOLBb7XxlM8BhUULeTN52FoIZwEOSeXSBxRYrhJmhSBfpu4TO7Ui4zKn21PrErf</vt:lpwstr>
  </property>
  <property fmtid="{D5CDD505-2E9C-101B-9397-08002B2CF9AE}" pid="32" name="x1ye=35">
    <vt:lpwstr>rZPyDyF66xGz1GBjpquBiCCv/z3n/GpahuhxIFmK31LMXr5y8Zmjguaj+iW8cqO0LV2IhjC61FZNCRol8uTeH9lVgt1UuoP/u5TmWTQJZzHffGkONh0q2whWiEaYtmRxyCnvQhDXQwhT87LNkvWN96D4NORNK6XiSnsCUiqVw6zTUZNiH+4Vn4ZlRPh9UefJLwkykjoasKMnK128XPWyhZcfxjeDAYPEjVP9ZjJA+KswxE6C2OZ3lGD3YgPHQyn</vt:lpwstr>
  </property>
  <property fmtid="{D5CDD505-2E9C-101B-9397-08002B2CF9AE}" pid="33" name="x1ye=36">
    <vt:lpwstr>YjhDIONhkunlmDxmD7l4dDn8tuQZ08VC/8Gj6BVBSjmuL7BcDUCNxRpeSBDq0xzku5VlEaZ/3ddyPQ/clZjbf9uua1fnsfSzgAefJms0IpU5nGDPL9Uop0T4wuILxYSEDUpl9IWbnZx/aI2obDetJsMC31hofEGmud4DY+QRMS3En9FCovn6iipDJldP8n+yW3uvWCovquX5z1HBWNMwxVAVRajJMo20P5jfMrdJah8P5WpfhjgxEYTqqzsfAne</vt:lpwstr>
  </property>
  <property fmtid="{D5CDD505-2E9C-101B-9397-08002B2CF9AE}" pid="34" name="x1ye=37">
    <vt:lpwstr>2f1NF7DA/OjkKEGu8VYwmGLM/TpNn37ChlkmvP2PMMh16u3owEjJz/LAOtyq+MjQzOaHidLNk8BFD6k2gTIvOcqNKSB5mCU34IQ2Q9od5tEw0BeXzg9E3rsBlqTIv8gUc9EwFEz0zppeDOrwRbjtlecC5twwy2VR64Jzeo5lu6CAACxAKJRyICsOb/l0A3Cc9rR09SR96mhS+XivRH1dtd4O1hpg7rVpW46mpRSOUa3X9vToakJq+f9Lzm0ZDpX</vt:lpwstr>
  </property>
  <property fmtid="{D5CDD505-2E9C-101B-9397-08002B2CF9AE}" pid="35" name="x1ye=38">
    <vt:lpwstr>IVaknvWx9enxCViiClsXcFGye867Bcn9nIFsk+7RxX5iEXHuHvD2F8sjUC/SeS7tHWwZ3FSOl6i0WBhRtyJeL0djxFEy4HIng9jJIkmQ7UmMGHki9xnWQoS4enANCnvJivQiCvMS4ma3iUq3S5Xhijp0oFl4zg7OXen76wPzOZ7cD384kMPR+XoZfr83IVlI20qpvMGfP4rrRlhuAVac2uHjZqcM2URWkB7NDWX2Jz6MwiVdV8yloXKNKjN389V</vt:lpwstr>
  </property>
  <property fmtid="{D5CDD505-2E9C-101B-9397-08002B2CF9AE}" pid="36" name="x1ye=39">
    <vt:lpwstr>X/MmPKd3b4xAIyYpLAW2us8LSiMc7adjrTzz6c3Xfq0EvCgCNZVaJwzT4TUMZa8YTv3AvzHSkm+G0eenvOA6VFR7/ibw264/hqwYXDWAS8ryA6jGre8IQJUClDZS9bBD7bfZOZ7Y1DfqMYSEhYWVi+g0VOvhvFQf+LwyFGg4LyZOaGTjzaZtlDukrxYCU4DT2FoZWT/aCl3Vy2Uw++tvGfz7RWjAmRYttEFvdAy5PdJ6CaOSPiUlLT6HW4O+2lZ</vt:lpwstr>
  </property>
  <property fmtid="{D5CDD505-2E9C-101B-9397-08002B2CF9AE}" pid="37" name="x1ye=4">
    <vt:lpwstr>bmFLAmIU2DJ8P8tobH5ueCpefDV5qCytOapoNQrnBUlYoCLhxGAuxTTxZ0kbyvAwCA1BHz7sz6ure0w+DKA21UiaaEbZ+6s4+/ZXw/abBAY26K6A51ZqwoDePix4ATVEvsK555lNfklnGBHk6Mkjm9VXIzjDVczjU9tbjbhoA4W9b5pgRNSowdrU9y8MVkcl4fGCISiz2C94zutNAF9D3vO315FB75rlklcmEypub2c7jAsOQz7P7o4BdteSzqE</vt:lpwstr>
  </property>
  <property fmtid="{D5CDD505-2E9C-101B-9397-08002B2CF9AE}" pid="38" name="x1ye=40">
    <vt:lpwstr>kHG8X5aa1fiPYX9WbHPc4sVZRf1BPzq2WPJ1o7LCdG/YKmQWZMZSpInAAGQLWtAWaN5N+WDlwDEctnaFt005a+6a1t1DzuYxmZVaxT/3gtQzaWNUry2wj88ndhgOQ/GRedFOUZwfhAwgHuxVML9w8+lFscvjscYeIYwUQcOgjFA0EdSQIZqb5EQgXCiE5RGO1aW8mhMXqta9/8cdq6FIL/ww5Kqntg0hZWLg/BvJEFGUvL69L4ZI9G7Oy5PHc/F</vt:lpwstr>
  </property>
  <property fmtid="{D5CDD505-2E9C-101B-9397-08002B2CF9AE}" pid="39" name="x1ye=41">
    <vt:lpwstr>gUdLn9CqsvO1y6pUsdP63JBqHRX4TATE2GQfrGKz2a/eolDbv3KLiz6iHy0n+5GqJEYV1FOC0VPup7STeG8vBZIhBNB/ZPRiinp5xq8J7BCWAN6gYtW0I7bVsrrv4swcY4nzbymg1zdkA5UAJEol5HYyGyySJGKG5REaQNVQ8uMhEgdioXvYFb+w6E4CdLdBKQ+OS2fhR5I7bgKNJ0EG1whLugQLrdX5LEYDwuDAA5+2pP+SpJuhZOx8S+MSF1A</vt:lpwstr>
  </property>
  <property fmtid="{D5CDD505-2E9C-101B-9397-08002B2CF9AE}" pid="40" name="x1ye=42">
    <vt:lpwstr>y7snDDWc8ExjMGP+umHCN7lBZcfb+J4jHFfU1fpAW6BCCs276LsDpYSc0/wBf0XX6EgCOuFBUwT2tQ/wESVSD311A0uzwlkh+X1+bbY2mWxjISoB5vfwkhJZrLI68xIhj1k8enQf1xS2uwKWlPDXkSXvciLbLzo9yyJE+yBzxsWSfG5M+dWMvqnyea9FpGSwCuTWjpiVJPAG3bg9NbNBw6m3X/MFRJcjbVroEx/7yf1qxmeqCVEndIEJFO7Ep4o</vt:lpwstr>
  </property>
  <property fmtid="{D5CDD505-2E9C-101B-9397-08002B2CF9AE}" pid="41" name="x1ye=43">
    <vt:lpwstr>whl9gtKH/Ow6D34i3LgAFwJSOd72UXd0wkAgyXLl15B88yTKt4o9QdJZhuOnJAf/Faq8Np5V5GBacLT6ZJNQyEpfwYkb0nG92C5F/V5afDO4mZo2qM/PLv+5xSSb5tsTHY8PL2n++MIH1tB8AWocpV/N7REEflzWMJAaWPNdHs079THmh+LqKtNTi/m9okIqqqvJrswEZUXvFLIZtqfg9d+5Z3dLoi/OiTCkG3hcdUw7PRBMF+eEMdfvvpLjzeo</vt:lpwstr>
  </property>
  <property fmtid="{D5CDD505-2E9C-101B-9397-08002B2CF9AE}" pid="42" name="x1ye=44">
    <vt:lpwstr>HPUV7j/tcyoMfNdRVUdAzlR3l7XWQfTBAjF8C76IdmTvfBgZJoxY+ul7aWXEb5bYu1eTUjoo2Inc3J/rQLGcUFiSaw88V7soHVAgf/LKRa0YCruciaL2426RnIf4nYIHnxHPK+eKrcCWcQJ76Wh0MVxkoaIyNRr+nca4kM33U8+bCE9qR1W0TfgOvBYrvp78ylzvjpXX7/2Hr4qzWkWXCs9GSyzTvkTqkeg2kMB2X1VpvX2GaCULPvdQIJQP1r8</vt:lpwstr>
  </property>
  <property fmtid="{D5CDD505-2E9C-101B-9397-08002B2CF9AE}" pid="43" name="x1ye=45">
    <vt:lpwstr>XgXGkkXt07j9XXzIZ/uNhlevb0g4OJ/sdWhGg7wPpBQIDeKppbWGbXQ/LdDJMYmp5de/ouyOYzKlK1V0O1hKkR4+xJs50efypWdOzqxOS0AcOj1+JwzO+WxP5xY/Rq+xVbCzxnvDTUTEIroI2Wj/yM9I6rsE+txJCOo5DUiZPKD3/y3l9Jaq/UtF9FULeSqRUsW+6leGvycpRKz8EP58hh/UMC1xc1SuItps4l7I4SyAEbQXKZqT8AZ8DS++Uxs</vt:lpwstr>
  </property>
  <property fmtid="{D5CDD505-2E9C-101B-9397-08002B2CF9AE}" pid="44" name="x1ye=46">
    <vt:lpwstr>zlRomEECF4/cfMsd8xXdKl7DFCFzuuiwrGVamo9yYFVYZgoA1c4D4bfkAN8hq1cKK5s3upgymd8tn8miSkTaE43r8YL4sKfIUvzBNN/p0eJ4jaAnmflbYid3fc+WefPiHgQIVFYBdobT/HjATjNsYBMJZvylqCEFUv8mAjjecw+GFIrxqXcB0/v4m51AYQRt2QX19qD5Lm/fE2OFEjZlZ592PpWFNOzzWsgtKmJvzWN5qeqxB/ET5Gyfck4TYAO</vt:lpwstr>
  </property>
  <property fmtid="{D5CDD505-2E9C-101B-9397-08002B2CF9AE}" pid="45" name="x1ye=47">
    <vt:lpwstr>VQrBTAYZptBsUUl8nVrUH4T4pNvLa0UBVhuNxQ8g/eHSuTeO8B2qB8iW0cPKN4AIJ1dGAmWVDyxH/1EWM+nkUmyjHKfw4McO1eH1yatxA2K/93dCZMkvxwphrl3Cj+1EFTSNf2djP4p4psQro90F/UXX6kQ88d5G/VNCbR0OKCdAhkpWFhLoncvcEdVzHyqbqzuNORKbourx9OfxnljvLxv0GWBYBxbGNkwtpwY7LM7PC9a9QjyiCifX5HY+m6J</vt:lpwstr>
  </property>
  <property fmtid="{D5CDD505-2E9C-101B-9397-08002B2CF9AE}" pid="46" name="x1ye=48">
    <vt:lpwstr>511TVs3RFMpJhcV1pPG/+vqb+fMNSRkPZgRU/AZevD8D53BdN/MM3QXQwaaXvx+dHKp7/yNEOzTurv8lsU6G0u0Awzb7tTInjDa/FYIgueRyB3NP8rQTnkqybiyqweb2x25mmdjs3L7jholuapoxc7b0l1+qfn/unP2Gb1O/5FYdZrQj8KTL8i+C7grUfl5WldwXPWvcxtf3Mjb5ZybAT8OGk2bHB1qkexj1mIHaJLMaQu/FE2HT2OVlKiPS7wm</vt:lpwstr>
  </property>
  <property fmtid="{D5CDD505-2E9C-101B-9397-08002B2CF9AE}" pid="47" name="x1ye=49">
    <vt:lpwstr>Bg8M6byVBNVenW9BQJAC/Neh+Lk6hgtWK3yepgj/Q26ojnWRm7NgVIKs/onJ1Af332/XgjjOqHn8jBUWMkTP+1QLqn/Xa4/I46Irmc2pWQ2Sd9uOhmtQfuhUd/HE5ZSGCTY1OFi8p5dAVEYyF1ROtDSDv1Cq0f9p2WcQvCgmrnL9fS+5+0hveblRzLitjTrz8TIyrnSpjtT+PSfwktwzFlMgWccOtv4Tpj7oGbHidIhEP33pvfaowGBkEJalyq5</vt:lpwstr>
  </property>
  <property fmtid="{D5CDD505-2E9C-101B-9397-08002B2CF9AE}" pid="48" name="x1ye=5">
    <vt:lpwstr>QhqbT1QCt0V8Q0av88AL5jNzltIUpTuPprcaE+haJA4fb4XVi7daWZIzRPivcL9knTZ8lTeBRHeiy+S4OEoI1/lHOrE83v7xQOTyXBisyVSduT7a2EQggWjom4GBX5mB/y+pYMoWgk+L6xWfrM3w4kr0znvIrkyXHD2A48g6MAcgzBMxBvjk4vxUbXN7nrjEQijTJzQJoqkh6108jNmfUEGOeG6/jkGpOzkSrwfpvMwEaWfrEq2ecAj47kRgiIp</vt:lpwstr>
  </property>
  <property fmtid="{D5CDD505-2E9C-101B-9397-08002B2CF9AE}" pid="49" name="x1ye=50">
    <vt:lpwstr>/JhZTHN+j5/kW0MNtmCSMLm6R36ZiIW3G/bejsfSXrgUSrwNN1swgEWBCGOFf99Iej/bHepPKLVqIiDk2OvPR8wMFycCAHfKSffs8Qrphw4Wp7dDDzec7JCsOYKI31WulPGTvKJ4ZffwhoaVu2EzePmPFZmojuDLqi86dkXv3hXdO5Ryf7YQW/I5a93lgGnIe6ngbPXExVcJ/pxLAA59LM+eScoNE41z6l91Vs+qwfqVmTehM35OMa22m01iz7t</vt:lpwstr>
  </property>
  <property fmtid="{D5CDD505-2E9C-101B-9397-08002B2CF9AE}" pid="50" name="x1ye=51">
    <vt:lpwstr>yN8kDqE5bEM9g4Oku872u4/j7CfFXrgSluDABU4rXRo6/EgVluas9MC74B0ccr5obj9kOh1vzFWc3Fa5e2cltCS3c+z3rCRxG/2xz1V6T8xjcyPCBiPqA6Xf1Z9nHFgLl+rClwdP/Ea1ayxCxHBYj86nTE5O3cyp07JfsqIbzoNeT+ohAtweuhwsoMuHAcBdy9KmJSHOJHAze4v1QowZBuRYZMWbVCBHxHmhCWfn2p3zwiwTgjgdzUoYCDRXm5o</vt:lpwstr>
  </property>
  <property fmtid="{D5CDD505-2E9C-101B-9397-08002B2CF9AE}" pid="51" name="x1ye=52">
    <vt:lpwstr>/RDpxq7poy74L2sr5szoU1jeFUrlvbT3M4Fb/jL0+e9ZFYXZsDX+HT53DQrz6LiPvGUyNAntRSD1PdGsOJpZiPUg/oqdUqJXT5xbRLDZY4z4rt5eKhJtbYFGomB6ynR05R/VNFNRk29zxDMicHfXcr+lRg1j41v0qlblXctODS5r5SoZbkwxZJXjyIhQ2gZv0ENiR8zbszyKofeZk/mB4ckoHM4GZJKIPLpvfofMdwcxarvq9V2+AgX615zxot6</vt:lpwstr>
  </property>
  <property fmtid="{D5CDD505-2E9C-101B-9397-08002B2CF9AE}" pid="52" name="x1ye=53">
    <vt:lpwstr>/6///4/YcvIT+t8vzAbKRi9W7QaFJ7N4h6IJ7FRrRbEY1gmwvBNUyl+hBNmycTTNQNNEW77jxj2mckxE+oNjbk7+FI1M5+oz6o1DCrArJnV1cL9bcVLKd8yx7y9fuZiUtOi0J7/5hnIVHz/X3S0Xc02VHMikm00wgTvouDD5n7TKEYUdz3S2n6U7sL66a5jwwntfKpV1cbiS1m6kl9VQ1+kXkY3W1CutrMtOHLRwE4ZGN1TgLuaaLlPbGU8HD6H</vt:lpwstr>
  </property>
  <property fmtid="{D5CDD505-2E9C-101B-9397-08002B2CF9AE}" pid="53" name="x1ye=54">
    <vt:lpwstr>Osj1CFLgcBg9of4ztA9bH/BAIeq8BYnLr8RYKOkRCZAndqfhXwrurbXh9uvZ19A7/vm6UXQF4S+HYyQhEs6rLVOevrHvRJhmocXci22vQJT0gxQqNSfKDV4B4a2vKvGPJo/9vw8fKpFMJpoGGXDyk7oBAv51f8njdJKR967xeqb++m1nxJZyX4qAM3AHM6fZKsdfRmV9qv129G9GlQpe/DY4iq08J1BrdJqZUvd/L40/YAQH1v2Qu0Hc7i5ywN3</vt:lpwstr>
  </property>
  <property fmtid="{D5CDD505-2E9C-101B-9397-08002B2CF9AE}" pid="54" name="x1ye=55">
    <vt:lpwstr>B0q/Jie6p3gYTegTWZElKdtMbF5Vdbnu2tVNRKFbJwxwyvtfLGW9Iv6eih8O1LOncYwCVD5QDdmARDG7O/HmXqdQ8i6aZw/w/a+VyokdwecNERj8loeItri9ZgpxGfMvsf/v1o0ILXb+JjtD0Y2Tv5bywAFeyEDQLgPkVcChGUDUT7MrrKI/bepicovxxFi/E0QnjBCUaDGGQmQH33FobETEji0RFvlFGaattAV90YkxVSjbrcOWtAPinFBofEp</vt:lpwstr>
  </property>
  <property fmtid="{D5CDD505-2E9C-101B-9397-08002B2CF9AE}" pid="55" name="x1ye=56">
    <vt:lpwstr>MyiOggaRCqNiJKd2RXw5Lp9guf18Z50RBFADyHcs6YN1TC1jQw7BU5BL+iaBMCiKKn5LrAp8XeSK4LtZBfv3lguygAOIupV2cOc6Q1qii/NocJtYlbY5AhyePQAhmxVFs5X1I8cek7FUwyqCttQJ051DUfUzdqoPKr64GVAjt7rKTH8Egb2yMBIiEtiyLWTUnIt3QvtMMfW7wBliyGdQAnBdYvCmRd575Gzyaum1FE86CrHej5aWZCI1dBQNBKi</vt:lpwstr>
  </property>
  <property fmtid="{D5CDD505-2E9C-101B-9397-08002B2CF9AE}" pid="56" name="x1ye=57">
    <vt:lpwstr>iR6pgQRvfud5JDNZtj5m9MsW7fvx5XhyupTDxxF+bPKBXfJkK+KfQsn+2gTh28Huh7ZbfslakTp7lq+ui9wVOEFPd+eLlNoq+iIvT3sKMNVx6L0ZCqtoV+G8UwVmyQp7LWiExBDG2cugARgANmlAReicB3iI8vK/ZbBAokmPOwaMAReF3+Z7kii6GiZv5pr4JgJRWvLx5c79MhHQx5uTWQ5tqGtES35ui2z89s6bUq0WSxDe9pkI5wmA+Ir5hbR</vt:lpwstr>
  </property>
  <property fmtid="{D5CDD505-2E9C-101B-9397-08002B2CF9AE}" pid="57" name="x1ye=58">
    <vt:lpwstr>dE+gH7yeuLw9LRLNIkBizPI92GcdQf6zhDPHYWtimK3m8EJj8JXmEl0GF/5icijotBFlFMD1EvtKLXFoB3MEp6fwCjJrITIP0qDLMuFPlmRMwfU/512tSDDQWrmQ453DTuQH+X5wsefzKELFWtpOvmJCYk53hHgKK7CIpKRkjvFlSF4Uy9rrP0Gx/2WNtcXx9ndJWvHElnz4v7MCvSLyHNs9g2w5Ifqh4wdNguO0SOyGOuIuiw/HrN41DxQ3pHS</vt:lpwstr>
  </property>
  <property fmtid="{D5CDD505-2E9C-101B-9397-08002B2CF9AE}" pid="58" name="x1ye=59">
    <vt:lpwstr>c/h7xRUlSUYpWgEOA8nV1lEqkCaLEiSdMqcWkL+jr1Kb+gkAqtrrj11raKuenBDQn8UIXHZo+X0WBxJS2S4uqHw3BWGFsZdEgOZYIj2JFMgqsuFaYISYRdgdI7g4lItF/BvUsINQRhhthK1pZLhz8G+x87mPlesL12TgCnawXSUtCDLueALHPawqjJ7FfX5qKLLcJLJZYp8SvBi1DSb8o8p0L5ONAS1P4JPgNUsSJW7Z0mr0viWte+3mVFEyUpd</vt:lpwstr>
  </property>
  <property fmtid="{D5CDD505-2E9C-101B-9397-08002B2CF9AE}" pid="59" name="x1ye=6">
    <vt:lpwstr>9DCiDr3K0/XC723ylxgh+35Egl3wDwxVV2l3aGrvOsXDpqcVTUtS91yJP2d78oyNdwBepnFVo5UY4XRqviUv8H4Ci1JwUK1hH/S9J13xU8o2P7poJXeiPX9beJwCgBJGP9ymU0SDnqlrRHn6g4doMGIw0Yi0RtVaduCI+Y4U+6JeHwVQIM65qxnc7wfmPkDOULa1w/afHpdr2LZbRN8NtBMR1pMcr4GcIVlBRUeExeD1QwsT6vkQkkAMAQQecr1</vt:lpwstr>
  </property>
  <property fmtid="{D5CDD505-2E9C-101B-9397-08002B2CF9AE}" pid="60" name="x1ye=60">
    <vt:lpwstr>VrsdnN2A3F3xlslbArNQJQTD/zDJ/LptNWRZ8wch2njRoZG3WSmBY0t4iJg+3Fdv1ozkZLgAUZgBX1v1fZcB0CK506yAw1CQfv+epdl4FZMCKqSG0Jr2fGibE6X2WHTPaC2YGqc6j49zRbQWnEH5YmwpNxsAFsOULShHjLwKz/vhYm7iubXE6Goy3oEWCYbqHdsH+joKiyj+/f3hA2OcEs5C+C8kgRUS161GRu+5c07ihxlJlQAAeyXh2e/KgTB</vt:lpwstr>
  </property>
  <property fmtid="{D5CDD505-2E9C-101B-9397-08002B2CF9AE}" pid="61" name="x1ye=61">
    <vt:lpwstr>r1SqNtNZtYznEBmuNlZOVMQ7t8Nwr8e3NmpdkNv3Y/OgZO2wkmD6ZPTnJVsjlL27AZRCFIynHbinItFp5OdxcQVpcaC6Ze4pA3WOPbnhVeLWkqKLaLOKZqFU0ZY4w2dwtEyTyMJDV6N1RnDv5/FZ7uxSJyUELecs/OnyrJqiXbKJXTscFC3enENUff/nqCYhKRzeovghkcoEtQUFb8Hvg/7Thd0fA6ZFVVw2wWMwNROkbQ2FrmtW/oWluo7hDhm</vt:lpwstr>
  </property>
  <property fmtid="{D5CDD505-2E9C-101B-9397-08002B2CF9AE}" pid="62" name="x1ye=62">
    <vt:lpwstr>8edITVddxvdzi7HhllbvdHZ3KtOzwmQ0OiKG9LLQTJd8bhJTGk4YsYFCIeZ2/lHspHiCT8k2jqgx1EaBLhPHmHg/w5gn9zAMOBdyv2JRBM1/vBzd/IlUsdOYV7/wJ77rifYp2+DCu2v1pnyz/KfLJw3ZROk0JDOJGYx7hZD7wSu9YQPhgvWK7VJ67X62VswalP9eC3NivqlMJf4TrS+M38O1pzgYnqGA+HvcwGCAItUNRYYqyMvid/mN79yQzfp</vt:lpwstr>
  </property>
  <property fmtid="{D5CDD505-2E9C-101B-9397-08002B2CF9AE}" pid="63" name="x1ye=63">
    <vt:lpwstr>TDNxRYdmukvFDePkIxFG9KGyWyBPINDFy2j85du82RpN385f67H4RKmqfX6a2IdKT6BbUBGLY1GZJJpsp5DoRmKaMRr+FIrREYTay9Jrdr+n/JYTHhUEnOjq7BZuK3BGRcx6+2ET8khiE1dGLw89ELsmq1PL8BTuVEs39FST0ddRAt8P4HtHxmFvmruIViHDNxNnKUOrRRcW3lTNatPzprqrEhHcg0qiWahTFFExiEWmk5gyiydC8CXnNkQ65RO</vt:lpwstr>
  </property>
  <property fmtid="{D5CDD505-2E9C-101B-9397-08002B2CF9AE}" pid="64" name="x1ye=64">
    <vt:lpwstr>QpygkI5P9JdWuEBzh+Y10PsntAhQuwNUpy2NLXAyYdIFfIPSROZL4n/kldJArU0+ROPn80Df7ah/LPUZ2jl79NpV6sxnUj0Cp48FzpE1ZWTDnVXBHcAYWZ2BcvZRrR+PDNxcZV//seXgsDM+mLU4zzfEXz7jTGbX4Uf9KBS68IgvotRbdDmKtFXppCBOFo0t9g/uirnHy3h4jLz/i5YVEpROdSV1XeyJpg08sN2Ijf1amlNCcElgr4JrDHzP6sL</vt:lpwstr>
  </property>
  <property fmtid="{D5CDD505-2E9C-101B-9397-08002B2CF9AE}" pid="65" name="x1ye=65">
    <vt:lpwstr>axOosWG0wl9e7ROpobKOvusDcGuLXeKftxGqaGi/5Ze39fkBSxYqeKsFNFkjklrY/FO3uUtxOCJq+em13JcG7YR7D3aEpLf7r05zSOjBFTmbdhAiFQ4PI5Y9iWTzWyqe+m+T0SeiH9H4Pu2FRg+OuTu4qWSJxcwnOwL+r6z3ZgorQrTzB9fDJA/RQwIkncQDU9eVYUrY3QkVKsjLbLa7LxHgpk5nD0cMj3gHv1xsaHHj8B93w/ON9PmLIHzzats</vt:lpwstr>
  </property>
  <property fmtid="{D5CDD505-2E9C-101B-9397-08002B2CF9AE}" pid="66" name="x1ye=66">
    <vt:lpwstr>tEPfYnkWhCCJdICDNc7Lki7Dc3sI0+NiT6p3ZyPxRoeq6gXN2BWkbl/cPaaF+EjtQlT8BSyQmcRDnfnFC1jdMBm+GyQaB3yoFV5NNBmIvGmd8VW2C3IQW1WJciEkJ4vRSksS2ex4sUzzgpKb1hH31510WblQUWZOiGrMv/+MOjlIpf2sJp8X9Lzg7xqUwxi3QvdQ/N8cw1DNX2MvEsSw0yMSt0znDKTE5MKgw088j3CdMuzov09A4MCUpKcXIpc</vt:lpwstr>
  </property>
  <property fmtid="{D5CDD505-2E9C-101B-9397-08002B2CF9AE}" pid="67" name="x1ye=67">
    <vt:lpwstr>s8390/xLCz08ggK8faqygA2q8xyLFKC8lyCcitLKkNTPEIKwrQrwpyd3d2T9Z3DnTJdXJwjnXOiKtNtbQGjY4CWOEIAAA==</vt:lpwstr>
  </property>
  <property fmtid="{D5CDD505-2E9C-101B-9397-08002B2CF9AE}" pid="68" name="x1ye=7">
    <vt:lpwstr>RR04lLwdU+vxBQ+52pk6fpTAfco0bUlSVmtcnaOIZjl149yCqaWaqbciZOeApRey608ULg0iohe1BnHuyrFNFyZEG85sHJ0FjrgJ4MRa0yVVZz0n2b2WIQh/ZeIMMvdVSrybRR5hDiOYFdn8rQxDQ//cX9V59e4CeZbjxzeRSvINBHTr1l7vAuEkbL1UibyY7I6fX3bkRAChdhaCbsCQ8J0pwbIk4tys4z+1Ir/K4cMFP5AvF5A0GelohWA4+Op</vt:lpwstr>
  </property>
  <property fmtid="{D5CDD505-2E9C-101B-9397-08002B2CF9AE}" pid="69" name="x1ye=8">
    <vt:lpwstr>Kc8aHyKGDQNdB5aFBSLX+bJqn+tD22NxCoHEyiXhIvkluJwJoa9M6Ve6dScVA933YR8Tnx7E2xpBrHjHfG1j6rdHEMGKA5XxOVo+qOgKKvvyGnA9p4q+ZnaUzma25fw3wapG1xWHxfluu48CRbml6OHVFXFkK+txPAyKRM/knGcYm9a6uElJaQZXBfLVEscCsgRz1OzUx7/tmsbDQhHItLxl2x/Foq6mHFSHZx53kBguaIVB/PGYaMHu7dsMBlr</vt:lpwstr>
  </property>
  <property fmtid="{D5CDD505-2E9C-101B-9397-08002B2CF9AE}" pid="70" name="x1ye=9">
    <vt:lpwstr>PeFPpNAfe1lJby9JFg02g9NxnPiPiiFAXR2/o89Km5UBKz8iDdWl8HiCzezty+auZSOio1kJvS17Pv21FOR6llDHkIvHB9+c6NfbvsQ4Ul6dq+OMGmWDy4YaS6QS1DRWDW241BnvMb+S5dND9eEo+wHn0ffawNUqbfRXgMue5Uluklfb0TvIk5Lpf6Hz3Jl24FcCZ6m+wvA6gaQ6QG+US9YGtM/FA/oaLhLqZIycLt55ZtRnkEmj8N+XeWEOseO</vt:lpwstr>
  </property>
  <property fmtid="{D5CDD505-2E9C-101B-9397-08002B2CF9AE}" pid="71" name="KSOProductBuildVer">
    <vt:lpwstr>2052-7.2.2.8955</vt:lpwstr>
  </property>
  <property fmtid="{D5CDD505-2E9C-101B-9397-08002B2CF9AE}" pid="72" name="ICV">
    <vt:lpwstr>4A1C84F5CD74C7FABE78E2676F102264_42</vt:lpwstr>
  </property>
</Properties>
</file>